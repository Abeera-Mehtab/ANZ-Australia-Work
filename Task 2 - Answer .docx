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Header layout table"/>
      </w:tblPr>
      <w:tblGrid>
        <w:gridCol w:w="10800"/>
      </w:tblGrid>
      <w:tr w:rsidR="00A66B18" w:rsidRPr="0041428F" w14:paraId="6FF6869D" w14:textId="77777777" w:rsidTr="00A6783B">
        <w:trPr>
          <w:trHeight w:val="270"/>
          <w:jc w:val="center"/>
        </w:trPr>
        <w:tc>
          <w:tcPr>
            <w:tcW w:w="10800" w:type="dxa"/>
          </w:tcPr>
          <w:p w14:paraId="323680C3" w14:textId="77777777" w:rsidR="00A66B18" w:rsidRPr="0041428F" w:rsidRDefault="00401569" w:rsidP="00A66B18">
            <w:pPr>
              <w:pStyle w:val="ContactInfo"/>
              <w:rPr>
                <w:color w:val="000000" w:themeColor="text1"/>
              </w:rPr>
            </w:pPr>
            <w:r>
              <w:rPr>
                <w:noProof/>
                <w:color w:val="000000" w:themeColor="text1"/>
                <w:lang w:eastAsia="en-US"/>
              </w:rPr>
              <w:drawing>
                <wp:inline distT="0" distB="0" distL="0" distR="0" wp14:anchorId="18565832" wp14:editId="4382419E">
                  <wp:extent cx="2950845" cy="1200785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0845" cy="12007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9723B4" w14:textId="1B592088" w:rsidR="00A66B18" w:rsidRDefault="00A66B18"/>
    <w:p w14:paraId="4441952B" w14:textId="41A8F419" w:rsidR="00A25DE7" w:rsidRPr="00A25DE7" w:rsidRDefault="00CC2903" w:rsidP="00A25DE7">
      <w:pPr>
        <w:pStyle w:val="NormalWeb"/>
        <w:spacing w:before="0" w:beforeAutospacing="0" w:after="0" w:afterAutospacing="0"/>
        <w:rPr>
          <w:rFonts w:ascii="Calibri" w:eastAsia="Times New Roman" w:hAnsi="Calibri" w:cs="Calibri"/>
          <w:sz w:val="22"/>
          <w:szCs w:val="22"/>
          <w:lang w:eastAsia="en-AU"/>
        </w:rPr>
      </w:pPr>
      <w:r>
        <w:rPr>
          <w:rFonts w:ascii="Calibri" w:eastAsia="Times New Roman" w:hAnsi="Calibri" w:cs="Calibri"/>
          <w:noProof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F2DBB2" wp14:editId="54D136CC">
                <wp:simplePos x="0" y="0"/>
                <wp:positionH relativeFrom="column">
                  <wp:posOffset>0</wp:posOffset>
                </wp:positionH>
                <wp:positionV relativeFrom="paragraph">
                  <wp:posOffset>53340</wp:posOffset>
                </wp:positionV>
                <wp:extent cx="7086600" cy="591185"/>
                <wp:effectExtent l="0" t="0" r="12700" b="1841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59118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DC57DE" w14:textId="0B7DA9DE" w:rsidR="00293FCE" w:rsidRPr="00CE6CB7" w:rsidRDefault="007263BB" w:rsidP="00293FCE">
                            <w:pPr>
                              <w:spacing w:before="0" w:after="0"/>
                              <w:ind w:left="0" w:right="0"/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en-AU" w:eastAsia="en-AU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en-AU" w:eastAsia="en-AU"/>
                              </w:rPr>
                              <w:t xml:space="preserve">Provide a report on your findings from the pcap file and outline what processes </w:t>
                            </w:r>
                            <w:r w:rsidR="003F3FD4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en-AU" w:eastAsia="en-AU"/>
                              </w:rPr>
                              <w:t xml:space="preserve">/ the steps 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en-AU" w:eastAsia="en-AU"/>
                              </w:rPr>
                              <w:t>you followed to achieve this.</w:t>
                            </w:r>
                            <w:r w:rsidR="00CC2903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en-AU" w:eastAsia="en-AU"/>
                              </w:rPr>
                              <w:t xml:space="preserve"> Here are each of your sub-tasks with additional instructions.</w:t>
                            </w:r>
                            <w:r w:rsidR="0018151F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en-AU" w:eastAsia="en-AU"/>
                              </w:rPr>
                              <w:t xml:space="preserve"> Please record your findings </w:t>
                            </w:r>
                            <w:r w:rsidR="00AC4F11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en-AU" w:eastAsia="en-AU"/>
                              </w:rPr>
                              <w:t>under</w:t>
                            </w:r>
                            <w:r w:rsidR="003F3FD4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en-AU" w:eastAsia="en-AU"/>
                              </w:rPr>
                              <w:t xml:space="preserve"> each sub-task title.</w:t>
                            </w:r>
                          </w:p>
                          <w:p w14:paraId="1823B54B" w14:textId="77777777" w:rsidR="00293FCE" w:rsidRPr="00CE6CB7" w:rsidRDefault="00293FCE">
                            <w:pPr>
                              <w:ind w:left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2CEEC953" w14:textId="77777777" w:rsidR="00293FCE" w:rsidRPr="00CE6CB7" w:rsidRDefault="00293FCE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F2DBB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4.2pt;width:558pt;height:46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" fillcolor="black [3213]" strokeweight=".5pt">
                <v:textbox>
                  <w:txbxContent>
                    <w:p w14:paraId="58DC57DE" w14:textId="0B7DA9DE" w:rsidR="00293FCE" w:rsidRPr="00CE6CB7" w:rsidRDefault="007263BB" w:rsidP="00293FCE">
                      <w:pPr>
                        <w:spacing w:before="0" w:after="0"/>
                        <w:ind w:left="0" w:right="0"/>
                        <w:rPr>
                          <w:b/>
                          <w:bCs/>
                          <w:noProof/>
                          <w:color w:val="FFFFFF" w:themeColor="background1"/>
                          <w:lang w:val="en-AU" w:eastAsia="en-AU"/>
                        </w:rPr>
                      </w:pPr>
                      <w:r>
                        <w:rPr>
                          <w:b/>
                          <w:bCs/>
                          <w:noProof/>
                          <w:color w:val="FFFFFF" w:themeColor="background1"/>
                          <w:lang w:val="en-AU" w:eastAsia="en-AU"/>
                        </w:rPr>
                        <w:t xml:space="preserve">Provide a report on your findings from the pcap file and outline what processes </w:t>
                      </w:r>
                      <w:r w:rsidR="003F3FD4">
                        <w:rPr>
                          <w:b/>
                          <w:bCs/>
                          <w:noProof/>
                          <w:color w:val="FFFFFF" w:themeColor="background1"/>
                          <w:lang w:val="en-AU" w:eastAsia="en-AU"/>
                        </w:rPr>
                        <w:t xml:space="preserve">/ the steps </w:t>
                      </w:r>
                      <w:r>
                        <w:rPr>
                          <w:b/>
                          <w:bCs/>
                          <w:noProof/>
                          <w:color w:val="FFFFFF" w:themeColor="background1"/>
                          <w:lang w:val="en-AU" w:eastAsia="en-AU"/>
                        </w:rPr>
                        <w:t>you followed to achieve this.</w:t>
                      </w:r>
                      <w:r w:rsidR="00CC2903">
                        <w:rPr>
                          <w:b/>
                          <w:bCs/>
                          <w:noProof/>
                          <w:color w:val="FFFFFF" w:themeColor="background1"/>
                          <w:lang w:val="en-AU" w:eastAsia="en-AU"/>
                        </w:rPr>
                        <w:t xml:space="preserve"> Here are each of your sub-tasks with additional instructions.</w:t>
                      </w:r>
                      <w:r w:rsidR="0018151F">
                        <w:rPr>
                          <w:b/>
                          <w:bCs/>
                          <w:noProof/>
                          <w:color w:val="FFFFFF" w:themeColor="background1"/>
                          <w:lang w:val="en-AU" w:eastAsia="en-AU"/>
                        </w:rPr>
                        <w:t xml:space="preserve"> Please record your findings </w:t>
                      </w:r>
                      <w:r w:rsidR="00AC4F11">
                        <w:rPr>
                          <w:b/>
                          <w:bCs/>
                          <w:noProof/>
                          <w:color w:val="FFFFFF" w:themeColor="background1"/>
                          <w:lang w:val="en-AU" w:eastAsia="en-AU"/>
                        </w:rPr>
                        <w:t>under</w:t>
                      </w:r>
                      <w:r w:rsidR="003F3FD4">
                        <w:rPr>
                          <w:b/>
                          <w:bCs/>
                          <w:noProof/>
                          <w:color w:val="FFFFFF" w:themeColor="background1"/>
                          <w:lang w:val="en-AU" w:eastAsia="en-AU"/>
                        </w:rPr>
                        <w:t xml:space="preserve"> each sub-task title.</w:t>
                      </w:r>
                    </w:p>
                    <w:p w14:paraId="1823B54B" w14:textId="77777777" w:rsidR="00293FCE" w:rsidRPr="00CE6CB7" w:rsidRDefault="00293FCE">
                      <w:pPr>
                        <w:ind w:left="0"/>
                        <w:rPr>
                          <w:b/>
                          <w:bCs/>
                          <w:color w:val="FFFFFF" w:themeColor="background1"/>
                        </w:rPr>
                      </w:pPr>
                    </w:p>
                    <w:p w14:paraId="2CEEC953" w14:textId="77777777" w:rsidR="00293FCE" w:rsidRPr="00CE6CB7" w:rsidRDefault="00293FCE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AE4E9ED" w14:textId="2D44C0E6" w:rsidR="00F33DD2" w:rsidRDefault="00982F7C" w:rsidP="00630C37">
      <w:pPr>
        <w:spacing w:before="0" w:after="0"/>
        <w:ind w:left="0" w:right="0"/>
        <w:rPr>
          <w:rFonts w:ascii="Calibri" w:eastAsia="Times New Roman" w:hAnsi="Calibri" w:cs="Calibri"/>
          <w:color w:val="auto"/>
          <w:kern w:val="0"/>
          <w:sz w:val="22"/>
          <w:szCs w:val="22"/>
          <w:lang w:eastAsia="en-AU"/>
        </w:rPr>
      </w:pPr>
      <w:r>
        <w:rPr>
          <w:rFonts w:ascii="Calibri" w:eastAsia="Times New Roman" w:hAnsi="Calibri" w:cs="Calibri"/>
          <w:color w:val="auto"/>
          <w:kern w:val="0"/>
          <w:sz w:val="22"/>
          <w:szCs w:val="22"/>
          <w:lang w:eastAsia="en-AU"/>
        </w:rPr>
        <w:br/>
      </w:r>
      <w:r>
        <w:rPr>
          <w:rFonts w:ascii="Calibri" w:eastAsia="Times New Roman" w:hAnsi="Calibri" w:cs="Calibri"/>
          <w:color w:val="auto"/>
          <w:kern w:val="0"/>
          <w:sz w:val="22"/>
          <w:szCs w:val="22"/>
          <w:lang w:eastAsia="en-AU"/>
        </w:rPr>
        <w:br/>
      </w:r>
      <w:r w:rsidR="008F3614">
        <w:rPr>
          <w:rFonts w:ascii="Calibri" w:eastAsia="Times New Roman" w:hAnsi="Calibri" w:cs="Calibri"/>
          <w:color w:val="auto"/>
          <w:kern w:val="0"/>
          <w:sz w:val="22"/>
          <w:szCs w:val="22"/>
          <w:lang w:eastAsia="en-AU"/>
        </w:rPr>
        <w:br/>
      </w:r>
    </w:p>
    <w:p w14:paraId="7399C45B" w14:textId="2B829041" w:rsidR="007263BB" w:rsidRPr="00EC114A" w:rsidRDefault="007263BB" w:rsidP="00630C37">
      <w:pPr>
        <w:spacing w:before="0" w:after="0"/>
        <w:ind w:left="0" w:right="0"/>
        <w:rPr>
          <w:rFonts w:ascii="Franklin Gothic Medium" w:eastAsia="Times New Roman" w:hAnsi="Franklin Gothic Medium" w:cs="Calibri"/>
          <w:color w:val="auto"/>
          <w:kern w:val="0"/>
          <w:sz w:val="22"/>
          <w:szCs w:val="22"/>
          <w:lang w:eastAsia="en-AU"/>
        </w:rPr>
      </w:pPr>
      <w:r w:rsidRPr="00EC114A"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  <w:t xml:space="preserve">Sub-task 1: </w:t>
      </w:r>
    </w:p>
    <w:p w14:paraId="6D0EB9E3" w14:textId="77777777" w:rsidR="00630C37" w:rsidRPr="00EC114A" w:rsidRDefault="00630C37" w:rsidP="00630C37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68FE29C8" w14:textId="77777777" w:rsidR="00630C37" w:rsidRPr="00EC114A" w:rsidRDefault="00630C37" w:rsidP="00630C37">
      <w:pPr>
        <w:pStyle w:val="ListParagraph"/>
        <w:numPr>
          <w:ilvl w:val="0"/>
          <w:numId w:val="2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anz-logo.jpg and bank-card.jpg are two images that show up in the users network traffic.</w:t>
      </w:r>
    </w:p>
    <w:p w14:paraId="014B4231" w14:textId="5E76D400" w:rsidR="00630C37" w:rsidRDefault="00630C37" w:rsidP="00F33DD2">
      <w:pPr>
        <w:pStyle w:val="ListParagraph"/>
        <w:numPr>
          <w:ilvl w:val="0"/>
          <w:numId w:val="2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Extract these images from the pcap file and attach them to your report.</w:t>
      </w:r>
    </w:p>
    <w:p w14:paraId="3AED0856" w14:textId="77777777" w:rsidR="003015D0" w:rsidRDefault="003015D0" w:rsidP="003015D0">
      <w:pPr>
        <w:spacing w:before="0" w:after="0"/>
        <w:ind w:left="36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8BA0152" w14:textId="5B538469" w:rsidR="003015D0" w:rsidRDefault="003015D0" w:rsidP="003015D0">
      <w:pPr>
        <w:spacing w:before="0" w:after="0"/>
        <w:ind w:left="360"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3015D0">
        <w:rPr>
          <w:rFonts w:ascii="Franklin Gothic Medium" w:hAnsi="Franklin Gothic Medium" w:cs="Calibri"/>
          <w:i/>
          <w:iCs/>
          <w:sz w:val="22"/>
          <w:szCs w:val="22"/>
        </w:rPr>
        <w:t>I filtered HTTP traffic in Wireshark to locate GET requests for the images. By following the TCP stream, I identified the JPEG file signatures (FFD8 header and FFD9 footer). I copied the hex data between these markers and saved it as JPG using HxD.</w:t>
      </w:r>
    </w:p>
    <w:p w14:paraId="138294E4" w14:textId="161F4D87" w:rsidR="003015D0" w:rsidRDefault="003015D0" w:rsidP="003015D0">
      <w:pPr>
        <w:spacing w:before="0" w:after="0"/>
        <w:ind w:left="360"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noProof/>
          <w:sz w:val="22"/>
          <w:szCs w:val="22"/>
        </w:rPr>
        <w:drawing>
          <wp:inline distT="0" distB="0" distL="0" distR="0" wp14:anchorId="49EDE5DF" wp14:editId="6AC2C4BC">
            <wp:extent cx="2143125" cy="2143125"/>
            <wp:effectExtent l="0" t="0" r="9525" b="9525"/>
            <wp:docPr id="19881924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92482" name="Picture 198819248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3730" w14:textId="710D5A14" w:rsidR="003015D0" w:rsidRDefault="003015D0" w:rsidP="003015D0">
      <w:pPr>
        <w:spacing w:before="0" w:after="0"/>
        <w:ind w:left="360"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noProof/>
          <w:sz w:val="22"/>
          <w:szCs w:val="22"/>
        </w:rPr>
        <w:drawing>
          <wp:inline distT="0" distB="0" distL="0" distR="0" wp14:anchorId="2845B764" wp14:editId="593106BE">
            <wp:extent cx="2695575" cy="1695450"/>
            <wp:effectExtent l="0" t="0" r="9525" b="0"/>
            <wp:docPr id="18333306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30686" name="Picture 183333068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B572" w14:textId="77777777" w:rsidR="003015D0" w:rsidRPr="003015D0" w:rsidRDefault="003015D0" w:rsidP="003015D0">
      <w:pPr>
        <w:spacing w:before="0" w:after="0"/>
        <w:ind w:left="36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0FAFEF60" w14:textId="77777777" w:rsidR="00F33DD2" w:rsidRPr="00EC114A" w:rsidRDefault="00F33DD2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3F36F2FF" w14:textId="77777777" w:rsidR="00630C37" w:rsidRPr="00EC114A" w:rsidRDefault="00630C37" w:rsidP="00630C37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  <w:r w:rsidRPr="00EC114A"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  <w:t xml:space="preserve">Sub-task 2: </w:t>
      </w:r>
    </w:p>
    <w:p w14:paraId="3A14E606" w14:textId="77777777" w:rsidR="00630C37" w:rsidRPr="00EC114A" w:rsidRDefault="00630C37" w:rsidP="00630C37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4EC93AC3" w14:textId="77777777" w:rsidR="00630C37" w:rsidRPr="00EC114A" w:rsidRDefault="00630C37" w:rsidP="00630C37">
      <w:pPr>
        <w:pStyle w:val="ListParagraph"/>
        <w:numPr>
          <w:ilvl w:val="0"/>
          <w:numId w:val="3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The network traffic for the images "ANZ1.jpg" and "ANZ2.jpg" is more than it appears.</w:t>
      </w:r>
    </w:p>
    <w:p w14:paraId="4033D2D3" w14:textId="1D6FDE48" w:rsidR="00E27C6B" w:rsidRDefault="00630C37" w:rsidP="00F33DD2">
      <w:pPr>
        <w:pStyle w:val="ListParagraph"/>
        <w:numPr>
          <w:ilvl w:val="0"/>
          <w:numId w:val="3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Extract the images, include them and mention what is different about them in your report.</w:t>
      </w:r>
    </w:p>
    <w:p w14:paraId="4ED86BEC" w14:textId="77777777" w:rsidR="003015D0" w:rsidRDefault="003015D0" w:rsidP="003015D0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19F9435F" w14:textId="77777777" w:rsidR="003015D0" w:rsidRDefault="003015D0" w:rsidP="003015D0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3015D0">
        <w:rPr>
          <w:rFonts w:ascii="Franklin Gothic Medium" w:hAnsi="Franklin Gothic Medium" w:cs="Calibri"/>
          <w:i/>
          <w:iCs/>
          <w:sz w:val="22"/>
          <w:szCs w:val="22"/>
        </w:rPr>
        <w:t xml:space="preserve">I repeated the same extraction process as Sub-task 1. </w:t>
      </w:r>
    </w:p>
    <w:p w14:paraId="31D3F1FB" w14:textId="77777777" w:rsidR="003015D0" w:rsidRDefault="003015D0" w:rsidP="003015D0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sz w:val="22"/>
          <w:szCs w:val="22"/>
        </w:rPr>
        <w:t xml:space="preserve">ON ANZ1: </w:t>
      </w:r>
    </w:p>
    <w:p w14:paraId="279F7BCE" w14:textId="5F6CA4D3" w:rsidR="003015D0" w:rsidRPr="003015D0" w:rsidRDefault="003015D0" w:rsidP="003015D0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bookmarkStart w:id="0" w:name="_Hlk196293451"/>
      <w:r w:rsidRPr="003015D0">
        <w:rPr>
          <w:rFonts w:ascii="Franklin Gothic Medium" w:hAnsi="Franklin Gothic Medium" w:cs="Calibri"/>
          <w:i/>
          <w:iCs/>
          <w:sz w:val="22"/>
          <w:szCs w:val="22"/>
        </w:rPr>
        <w:lastRenderedPageBreak/>
        <w:t>The image included a hidden message:</w:t>
      </w:r>
    </w:p>
    <w:bookmarkEnd w:id="0"/>
    <w:p w14:paraId="15C9B03F" w14:textId="1479DBFF" w:rsidR="003015D0" w:rsidRDefault="003015D0" w:rsidP="003015D0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3015D0">
        <w:rPr>
          <w:rFonts w:ascii="Franklin Gothic Medium" w:hAnsi="Franklin Gothic Medium" w:cs="Calibri"/>
          <w:i/>
          <w:iCs/>
          <w:sz w:val="22"/>
          <w:szCs w:val="22"/>
        </w:rPr>
        <w:t>“You’ve found a hidden message in this file! Include it in your write up.”</w:t>
      </w:r>
    </w:p>
    <w:p w14:paraId="04FDD80D" w14:textId="11838EEE" w:rsidR="003015D0" w:rsidRDefault="003015D0" w:rsidP="003015D0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noProof/>
          <w:sz w:val="22"/>
          <w:szCs w:val="22"/>
        </w:rPr>
        <w:drawing>
          <wp:inline distT="0" distB="0" distL="0" distR="0" wp14:anchorId="7F0F095D" wp14:editId="7E1D195A">
            <wp:extent cx="5346192" cy="7565136"/>
            <wp:effectExtent l="0" t="0" r="6985" b="0"/>
            <wp:docPr id="20098161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16114" name="Picture 20098161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192" cy="756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337A" w14:textId="621EA093" w:rsidR="003015D0" w:rsidRDefault="003015D0" w:rsidP="003015D0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sz w:val="22"/>
          <w:szCs w:val="22"/>
        </w:rPr>
        <w:t>FOR ANZ2.jpg</w:t>
      </w:r>
    </w:p>
    <w:p w14:paraId="117E0F2C" w14:textId="54953869" w:rsidR="003015D0" w:rsidRDefault="003015D0" w:rsidP="003015D0">
      <w:pPr>
        <w:pStyle w:val="ListParagraph"/>
        <w:rPr>
          <w:rFonts w:ascii="Franklin Gothic Medium" w:hAnsi="Franklin Gothic Medium" w:cs="Calibri"/>
          <w:i/>
          <w:iCs/>
          <w:sz w:val="22"/>
          <w:szCs w:val="22"/>
        </w:rPr>
      </w:pPr>
      <w:r w:rsidRPr="003015D0">
        <w:rPr>
          <w:rFonts w:ascii="Franklin Gothic Medium" w:hAnsi="Franklin Gothic Medium" w:cs="Calibri"/>
          <w:i/>
          <w:iCs/>
          <w:sz w:val="22"/>
          <w:szCs w:val="22"/>
        </w:rPr>
        <w:t>The image</w:t>
      </w:r>
      <w:r>
        <w:rPr>
          <w:rFonts w:ascii="Franklin Gothic Medium" w:hAnsi="Franklin Gothic Medium" w:cs="Calibri"/>
          <w:i/>
          <w:iCs/>
          <w:sz w:val="22"/>
          <w:szCs w:val="22"/>
        </w:rPr>
        <w:t xml:space="preserve"> also</w:t>
      </w:r>
      <w:r w:rsidRPr="003015D0">
        <w:rPr>
          <w:rFonts w:ascii="Franklin Gothic Medium" w:hAnsi="Franklin Gothic Medium" w:cs="Calibri"/>
          <w:i/>
          <w:iCs/>
          <w:sz w:val="22"/>
          <w:szCs w:val="22"/>
        </w:rPr>
        <w:t xml:space="preserve"> included a hidden message:</w:t>
      </w:r>
    </w:p>
    <w:p w14:paraId="1A18E310" w14:textId="3764B7F1" w:rsidR="003015D0" w:rsidRPr="003015D0" w:rsidRDefault="008D0114" w:rsidP="003015D0">
      <w:pPr>
        <w:pStyle w:val="ListParagraph"/>
        <w:rPr>
          <w:rFonts w:ascii="Franklin Gothic Medium" w:hAnsi="Franklin Gothic Medium" w:cs="Calibri"/>
          <w:i/>
          <w:iCs/>
          <w:sz w:val="22"/>
          <w:szCs w:val="22"/>
        </w:rPr>
      </w:pPr>
      <w:r w:rsidRPr="008D0114">
        <w:rPr>
          <w:rFonts w:ascii="Franklin Gothic Medium" w:hAnsi="Franklin Gothic Medium" w:cs="Calibri"/>
          <w:i/>
          <w:iCs/>
          <w:sz w:val="22"/>
          <w:szCs w:val="22"/>
        </w:rPr>
        <w:t>“You've found the hidden message! Images are sometimes more than they appear.”</w:t>
      </w:r>
    </w:p>
    <w:p w14:paraId="67AF2162" w14:textId="068D9F4D" w:rsidR="00F33DD2" w:rsidRPr="008D0114" w:rsidRDefault="003015D0" w:rsidP="008D0114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noProof/>
          <w:sz w:val="22"/>
          <w:szCs w:val="22"/>
        </w:rPr>
        <w:lastRenderedPageBreak/>
        <w:drawing>
          <wp:inline distT="0" distB="0" distL="0" distR="0" wp14:anchorId="596D66EE" wp14:editId="53BD2CB8">
            <wp:extent cx="4553425" cy="6443330"/>
            <wp:effectExtent l="0" t="0" r="0" b="0"/>
            <wp:docPr id="4245338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33863" name="Picture 42453386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439" cy="64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CC9C" w14:textId="3944D406" w:rsidR="00E27C6B" w:rsidRPr="00EC114A" w:rsidRDefault="00E27C6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  <w:r w:rsidRPr="00EC114A"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  <w:t xml:space="preserve">Sub-task 3: </w:t>
      </w:r>
    </w:p>
    <w:p w14:paraId="6E553BFC" w14:textId="77777777" w:rsidR="00E27C6B" w:rsidRPr="00EC114A" w:rsidRDefault="00E27C6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2D759460" w14:textId="77777777" w:rsidR="00E27C6B" w:rsidRPr="00EC114A" w:rsidRDefault="00E27C6B" w:rsidP="00E27C6B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The user downloaded a suspicious document called "how-to-commit-crimes.docx"</w:t>
      </w:r>
    </w:p>
    <w:p w14:paraId="40B378F3" w14:textId="37421764" w:rsidR="00E27C6B" w:rsidRDefault="00E27C6B" w:rsidP="00F33DD2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Find the contents of this file and include it in your report.</w:t>
      </w:r>
    </w:p>
    <w:p w14:paraId="5F139E85" w14:textId="77777777" w:rsidR="008D0114" w:rsidRDefault="008D0114" w:rsidP="008D0114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58AFD215" w14:textId="05FDB46A" w:rsidR="008D0114" w:rsidRDefault="008D0114" w:rsidP="008D0114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8D0114">
        <w:rPr>
          <w:rFonts w:ascii="Franklin Gothic Medium" w:hAnsi="Franklin Gothic Medium" w:cs="Calibri"/>
          <w:i/>
          <w:iCs/>
          <w:sz w:val="22"/>
          <w:szCs w:val="22"/>
        </w:rPr>
        <w:t>I analyzed the TCP stream for how-to-commit-crimes.docx. The HTTP request showed a user agent for Chrome on Windows. The document’s plaintext content included</w:t>
      </w:r>
      <w:r>
        <w:rPr>
          <w:rFonts w:ascii="Franklin Gothic Medium" w:hAnsi="Franklin Gothic Medium" w:cs="Calibri"/>
          <w:i/>
          <w:iCs/>
          <w:sz w:val="22"/>
          <w:szCs w:val="22"/>
        </w:rPr>
        <w:t xml:space="preserve"> (in ASCII mode) </w:t>
      </w:r>
      <w:r w:rsidRPr="008D0114">
        <w:rPr>
          <w:rFonts w:ascii="Franklin Gothic Medium" w:hAnsi="Franklin Gothic Medium" w:cs="Calibri"/>
          <w:i/>
          <w:iCs/>
          <w:sz w:val="22"/>
          <w:szCs w:val="22"/>
        </w:rPr>
        <w:t>:</w:t>
      </w:r>
    </w:p>
    <w:p w14:paraId="500E30BC" w14:textId="77777777" w:rsidR="008D0114" w:rsidRDefault="008D0114" w:rsidP="008D0114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370610A5" w14:textId="77777777" w:rsidR="008D0114" w:rsidRDefault="008D0114" w:rsidP="008D0114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32723EE5" w14:textId="77777777" w:rsidR="008D0114" w:rsidRPr="008D0114" w:rsidRDefault="008D0114" w:rsidP="008D0114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8D0114">
        <w:rPr>
          <w:rFonts w:ascii="Franklin Gothic Medium" w:hAnsi="Franklin Gothic Medium" w:cs="Calibri"/>
          <w:i/>
          <w:iCs/>
          <w:sz w:val="22"/>
          <w:szCs w:val="22"/>
        </w:rPr>
        <w:t>Step 1: Find target</w:t>
      </w:r>
    </w:p>
    <w:p w14:paraId="63E39AED" w14:textId="77777777" w:rsidR="008D0114" w:rsidRPr="008D0114" w:rsidRDefault="008D0114" w:rsidP="008D0114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8D0114">
        <w:rPr>
          <w:rFonts w:ascii="Franklin Gothic Medium" w:hAnsi="Franklin Gothic Medium" w:cs="Calibri"/>
          <w:i/>
          <w:iCs/>
          <w:sz w:val="22"/>
          <w:szCs w:val="22"/>
        </w:rPr>
        <w:t>Step 2: Hack them</w:t>
      </w:r>
    </w:p>
    <w:p w14:paraId="2513F0EC" w14:textId="2DBB57BB" w:rsidR="008D0114" w:rsidRDefault="008D0114" w:rsidP="008D0114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8D0114">
        <w:rPr>
          <w:rFonts w:ascii="Franklin Gothic Medium" w:hAnsi="Franklin Gothic Medium" w:cs="Calibri"/>
          <w:i/>
          <w:iCs/>
          <w:sz w:val="22"/>
          <w:szCs w:val="22"/>
        </w:rPr>
        <w:t>This is a suspicious document</w:t>
      </w:r>
      <w:r w:rsidRPr="008D0114">
        <w:rPr>
          <w:rFonts w:ascii="Franklin Gothic Medium" w:hAnsi="Franklin Gothic Medium" w:cs="Calibri"/>
          <w:i/>
          <w:iCs/>
          <w:sz w:val="22"/>
          <w:szCs w:val="22"/>
        </w:rPr>
        <w:cr/>
      </w:r>
    </w:p>
    <w:p w14:paraId="7C150BEF" w14:textId="77777777" w:rsidR="000468E7" w:rsidRDefault="000468E7" w:rsidP="008D0114">
      <w:pPr>
        <w:pStyle w:val="ListParagraph"/>
        <w:spacing w:before="0" w:after="0"/>
        <w:ind w:right="0"/>
        <w:rPr>
          <w:noProof/>
        </w:rPr>
      </w:pPr>
    </w:p>
    <w:p w14:paraId="7237D1D8" w14:textId="5A90B24D" w:rsidR="008D0114" w:rsidRPr="00EC114A" w:rsidRDefault="008D0114" w:rsidP="008D0114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D1A928D" wp14:editId="26851559">
            <wp:extent cx="5225540" cy="3413051"/>
            <wp:effectExtent l="0" t="0" r="0" b="0"/>
            <wp:docPr id="120090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083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7359" cy="342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1C2F" w14:textId="77777777" w:rsidR="00F33DD2" w:rsidRPr="00EC114A" w:rsidRDefault="00F33DD2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2CE79DD8" w14:textId="0A9DF24F" w:rsidR="00E27C6B" w:rsidRPr="00EC114A" w:rsidRDefault="00E27C6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  <w:r w:rsidRPr="00EC114A"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  <w:t xml:space="preserve">Sub-task 4: </w:t>
      </w:r>
    </w:p>
    <w:p w14:paraId="4C9F2D3A" w14:textId="77777777" w:rsidR="00E27C6B" w:rsidRPr="00EC114A" w:rsidRDefault="00E27C6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1EAF880A" w14:textId="6893E8E8" w:rsidR="00E27C6B" w:rsidRPr="00EC114A" w:rsidRDefault="00E27C6B" w:rsidP="00E27C6B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The user accessed 3 pdf documents: ANZ_Document</w:t>
      </w:r>
      <w:r w:rsidR="000468E7">
        <w:rPr>
          <w:rFonts w:ascii="Franklin Gothic Medium" w:hAnsi="Franklin Gothic Medium" w:cs="Calibri"/>
          <w:i/>
          <w:iCs/>
          <w:sz w:val="22"/>
          <w:szCs w:val="22"/>
        </w:rPr>
        <w:t>1</w:t>
      </w: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.pdf, ANZ_Document2.pdf, evil.pdf</w:t>
      </w:r>
    </w:p>
    <w:p w14:paraId="6C12EBA9" w14:textId="1FB0C61B" w:rsidR="00E27C6B" w:rsidRDefault="00E27C6B" w:rsidP="00F33DD2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 xml:space="preserve">Extract and view these documents. </w:t>
      </w:r>
      <w:r w:rsidR="000563E9">
        <w:rPr>
          <w:rFonts w:ascii="Franklin Gothic Medium" w:hAnsi="Franklin Gothic Medium" w:cs="Calibri"/>
          <w:i/>
          <w:iCs/>
          <w:sz w:val="22"/>
          <w:szCs w:val="22"/>
        </w:rPr>
        <w:t xml:space="preserve">Include </w:t>
      </w:r>
      <w:r w:rsidR="003F0CEC">
        <w:rPr>
          <w:rFonts w:ascii="Franklin Gothic Medium" w:hAnsi="Franklin Gothic Medium" w:cs="Calibri"/>
          <w:i/>
          <w:iCs/>
          <w:sz w:val="22"/>
          <w:szCs w:val="22"/>
        </w:rPr>
        <w:t>images</w:t>
      </w:r>
      <w:r w:rsidR="000563E9">
        <w:rPr>
          <w:rFonts w:ascii="Franklin Gothic Medium" w:hAnsi="Franklin Gothic Medium" w:cs="Calibri"/>
          <w:i/>
          <w:iCs/>
          <w:sz w:val="22"/>
          <w:szCs w:val="22"/>
        </w:rPr>
        <w:t xml:space="preserve"> of </w:t>
      </w: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them in your report.</w:t>
      </w:r>
    </w:p>
    <w:p w14:paraId="142524AE" w14:textId="77777777" w:rsidR="000468E7" w:rsidRDefault="000468E7" w:rsidP="000468E7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52CB9EB2" w14:textId="30B1827A" w:rsidR="000468E7" w:rsidRDefault="000468E7" w:rsidP="000468E7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39277BF" w14:textId="458B545B" w:rsidR="000468E7" w:rsidRDefault="000468E7" w:rsidP="000468E7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0468E7">
        <w:rPr>
          <w:rFonts w:ascii="Franklin Gothic Medium" w:hAnsi="Franklin Gothic Medium" w:cs="Calibri"/>
          <w:i/>
          <w:iCs/>
          <w:sz w:val="22"/>
          <w:szCs w:val="22"/>
        </w:rPr>
        <w:drawing>
          <wp:inline distT="0" distB="0" distL="0" distR="0" wp14:anchorId="0D300A58" wp14:editId="4489A47A">
            <wp:extent cx="3380707" cy="4476307"/>
            <wp:effectExtent l="0" t="0" r="0" b="635"/>
            <wp:docPr id="95025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596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8262" cy="449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D859" w14:textId="77777777" w:rsidR="000468E7" w:rsidRDefault="000468E7" w:rsidP="000468E7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237FC189" w14:textId="77777777" w:rsidR="000468E7" w:rsidRDefault="000468E7" w:rsidP="000468E7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0468E7">
        <w:rPr>
          <w:rFonts w:ascii="Franklin Gothic Medium" w:hAnsi="Franklin Gothic Medium" w:cs="Calibri"/>
          <w:i/>
          <w:iCs/>
          <w:sz w:val="22"/>
          <w:szCs w:val="22"/>
        </w:rPr>
        <w:lastRenderedPageBreak/>
        <w:drawing>
          <wp:anchor distT="0" distB="0" distL="114300" distR="114300" simplePos="0" relativeHeight="251661312" behindDoc="0" locked="0" layoutInCell="1" allowOverlap="1" wp14:anchorId="61388CA7" wp14:editId="2BDC4D6D">
            <wp:simplePos x="914400" y="655239"/>
            <wp:positionH relativeFrom="column">
              <wp:align>left</wp:align>
            </wp:positionH>
            <wp:positionV relativeFrom="paragraph">
              <wp:align>top</wp:align>
            </wp:positionV>
            <wp:extent cx="5983682" cy="4082755"/>
            <wp:effectExtent l="0" t="0" r="0" b="0"/>
            <wp:wrapSquare wrapText="bothSides"/>
            <wp:docPr id="11240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624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682" cy="408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0FB73" w14:textId="77777777" w:rsidR="000468E7" w:rsidRPr="000468E7" w:rsidRDefault="000468E7" w:rsidP="000468E7"/>
    <w:p w14:paraId="687BCF85" w14:textId="77777777" w:rsidR="000468E7" w:rsidRPr="000468E7" w:rsidRDefault="000468E7" w:rsidP="000468E7"/>
    <w:p w14:paraId="39461614" w14:textId="77777777" w:rsidR="000468E7" w:rsidRPr="000468E7" w:rsidRDefault="000468E7" w:rsidP="000468E7"/>
    <w:p w14:paraId="695103DC" w14:textId="77777777" w:rsidR="000468E7" w:rsidRPr="000468E7" w:rsidRDefault="000468E7" w:rsidP="000468E7"/>
    <w:p w14:paraId="0730F54A" w14:textId="77777777" w:rsidR="000468E7" w:rsidRPr="000468E7" w:rsidRDefault="000468E7" w:rsidP="000468E7"/>
    <w:p w14:paraId="0E62ED3D" w14:textId="77777777" w:rsidR="000468E7" w:rsidRPr="000468E7" w:rsidRDefault="000468E7" w:rsidP="000468E7"/>
    <w:p w14:paraId="57027621" w14:textId="77777777" w:rsidR="000468E7" w:rsidRPr="000468E7" w:rsidRDefault="000468E7" w:rsidP="000468E7"/>
    <w:p w14:paraId="40D7BB6E" w14:textId="77777777" w:rsidR="000468E7" w:rsidRPr="000468E7" w:rsidRDefault="000468E7" w:rsidP="000468E7"/>
    <w:p w14:paraId="0194CD27" w14:textId="77777777" w:rsidR="000468E7" w:rsidRDefault="000468E7" w:rsidP="000468E7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3A876416" w14:textId="77777777" w:rsidR="000468E7" w:rsidRDefault="000468E7" w:rsidP="000468E7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583FADDB" w14:textId="77777777" w:rsidR="000468E7" w:rsidRDefault="000468E7" w:rsidP="000468E7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224B890A" w14:textId="77777777" w:rsidR="000468E7" w:rsidRDefault="000468E7" w:rsidP="000468E7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63A5C9A7" w14:textId="2E419B72" w:rsidR="000468E7" w:rsidRDefault="000468E7" w:rsidP="000468E7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sz w:val="22"/>
          <w:szCs w:val="22"/>
        </w:rPr>
        <w:br w:type="textWrapping" w:clear="all"/>
      </w:r>
      <w:r w:rsidRPr="000468E7">
        <w:rPr>
          <w:rFonts w:ascii="Franklin Gothic Medium" w:hAnsi="Franklin Gothic Medium" w:cs="Calibri"/>
          <w:i/>
          <w:iCs/>
          <w:sz w:val="22"/>
          <w:szCs w:val="22"/>
        </w:rPr>
        <w:drawing>
          <wp:inline distT="0" distB="0" distL="0" distR="0" wp14:anchorId="25F53231" wp14:editId="009ABB1C">
            <wp:extent cx="6183202" cy="1889884"/>
            <wp:effectExtent l="0" t="0" r="8255" b="0"/>
            <wp:docPr id="202689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986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6993" cy="189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DF7A" w14:textId="667A3888" w:rsidR="000468E7" w:rsidRPr="000468E7" w:rsidRDefault="000468E7" w:rsidP="000468E7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0468E7">
        <w:rPr>
          <w:rFonts w:ascii="Franklin Gothic Medium" w:hAnsi="Franklin Gothic Medium" w:cs="Calibri"/>
          <w:i/>
          <w:iCs/>
          <w:sz w:val="22"/>
          <w:szCs w:val="22"/>
        </w:rPr>
        <w:t>I searched for PDF signatures (25 50 44 46) in hex data. Copying from the signature to the end of the stream, I saved three files: ANZ_document.pdf, ANZ_document2.pdf, and Evil.pdf.</w:t>
      </w:r>
    </w:p>
    <w:p w14:paraId="138143AD" w14:textId="77777777" w:rsidR="00F33DD2" w:rsidRPr="00EC114A" w:rsidRDefault="00F33DD2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3A492040" w14:textId="2E8E93AE" w:rsidR="00E27C6B" w:rsidRPr="00EC114A" w:rsidRDefault="00E27C6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  <w:r w:rsidRPr="00EC114A"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  <w:t xml:space="preserve">Sub-task 5: </w:t>
      </w:r>
    </w:p>
    <w:p w14:paraId="2267101E" w14:textId="77777777" w:rsidR="00E27C6B" w:rsidRPr="00EC114A" w:rsidRDefault="00E27C6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655EE54A" w14:textId="77777777" w:rsidR="00E27C6B" w:rsidRPr="00EC114A" w:rsidRDefault="00E27C6B" w:rsidP="00E27C6B">
      <w:pPr>
        <w:pStyle w:val="ListParagraph"/>
        <w:numPr>
          <w:ilvl w:val="0"/>
          <w:numId w:val="4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The user also accessed a file called "hiddenmessage2.txt"</w:t>
      </w:r>
    </w:p>
    <w:p w14:paraId="048F4085" w14:textId="77777777" w:rsidR="00E27C6B" w:rsidRDefault="00E27C6B" w:rsidP="00E27C6B">
      <w:pPr>
        <w:pStyle w:val="ListParagraph"/>
        <w:numPr>
          <w:ilvl w:val="0"/>
          <w:numId w:val="4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What is the contents of this file? Include it in your report</w:t>
      </w:r>
    </w:p>
    <w:p w14:paraId="54393E4D" w14:textId="77777777" w:rsidR="000468E7" w:rsidRDefault="000468E7" w:rsidP="000468E7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39434D49" w14:textId="5667A9CB" w:rsidR="000468E7" w:rsidRDefault="000468E7" w:rsidP="000468E7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0468E7">
        <w:rPr>
          <w:rFonts w:ascii="Franklin Gothic Medium" w:hAnsi="Franklin Gothic Medium" w:cs="Calibri"/>
          <w:i/>
          <w:iCs/>
          <w:sz w:val="22"/>
          <w:szCs w:val="22"/>
        </w:rPr>
        <w:t>A file initially appearing as text contained JPEG hex signatures. Saving it as a JPG revealed hidden image content, showing how files can mask their true formats.</w:t>
      </w:r>
    </w:p>
    <w:p w14:paraId="53259EFF" w14:textId="40422AA7" w:rsidR="000468E7" w:rsidRPr="00EC114A" w:rsidRDefault="000468E7" w:rsidP="000468E7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0468E7">
        <w:rPr>
          <w:rFonts w:ascii="Franklin Gothic Medium" w:hAnsi="Franklin Gothic Medium" w:cs="Calibri"/>
          <w:i/>
          <w:iCs/>
          <w:sz w:val="22"/>
          <w:szCs w:val="22"/>
        </w:rPr>
        <w:lastRenderedPageBreak/>
        <w:drawing>
          <wp:inline distT="0" distB="0" distL="0" distR="0" wp14:anchorId="456B1B9D" wp14:editId="206DE597">
            <wp:extent cx="6061295" cy="3421826"/>
            <wp:effectExtent l="0" t="0" r="0" b="7620"/>
            <wp:docPr id="135443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348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0433" cy="342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401A" w14:textId="77777777" w:rsidR="00F33DD2" w:rsidRPr="00EC114A" w:rsidRDefault="00F33DD2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09EDBC54" w14:textId="6B7EF483" w:rsidR="00FE5C0F" w:rsidRPr="00EC114A" w:rsidRDefault="00FE5C0F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  <w:r w:rsidRPr="00EC114A"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  <w:t xml:space="preserve">Sub-task 6: </w:t>
      </w:r>
    </w:p>
    <w:p w14:paraId="005E90D4" w14:textId="77777777" w:rsidR="00FE5C0F" w:rsidRPr="00EC114A" w:rsidRDefault="00FE5C0F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4E889909" w14:textId="77777777" w:rsidR="00FE5C0F" w:rsidRPr="00EC114A" w:rsidRDefault="00FE5C0F" w:rsidP="00FE5C0F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The user accessed an image called "atm-image.jpg"</w:t>
      </w:r>
    </w:p>
    <w:p w14:paraId="6963C58F" w14:textId="77777777" w:rsidR="00FE5C0F" w:rsidRDefault="00FE5C0F" w:rsidP="00FE5C0F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Identify what is different about this traffic and include everything in your report.</w:t>
      </w:r>
    </w:p>
    <w:p w14:paraId="171213CC" w14:textId="4057599A" w:rsidR="000468E7" w:rsidRDefault="000468E7" w:rsidP="000468E7">
      <w:pPr>
        <w:spacing w:before="0" w:after="0"/>
        <w:ind w:left="360"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0468E7">
        <w:rPr>
          <w:rFonts w:ascii="Franklin Gothic Medium" w:hAnsi="Franklin Gothic Medium" w:cs="Calibri"/>
          <w:i/>
          <w:iCs/>
          <w:sz w:val="22"/>
          <w:szCs w:val="22"/>
        </w:rPr>
        <w:t>A single GET request contained two JPEG signatures. Extracting both gave two images: one ANZ-related and another sourced from shutterstock.com (ID: 567329461).</w:t>
      </w:r>
    </w:p>
    <w:p w14:paraId="34BDFB25" w14:textId="57999FA5" w:rsidR="000468E7" w:rsidRDefault="00C47740" w:rsidP="00C47740">
      <w:pPr>
        <w:spacing w:before="0" w:after="0"/>
        <w:ind w:left="360"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noProof/>
          <w:sz w:val="22"/>
          <w:szCs w:val="22"/>
        </w:rPr>
        <w:drawing>
          <wp:inline distT="0" distB="0" distL="0" distR="0" wp14:anchorId="59DF783C" wp14:editId="3C45AA0E">
            <wp:extent cx="2042778" cy="1359376"/>
            <wp:effectExtent l="0" t="0" r="0" b="0"/>
            <wp:docPr id="10723438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43860" name="Picture 107234386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127" cy="13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1B02" w14:textId="7FC89035" w:rsidR="00C47740" w:rsidRDefault="00C47740" w:rsidP="00C47740">
      <w:pPr>
        <w:spacing w:before="0" w:after="0"/>
        <w:ind w:left="360"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C47740">
        <w:rPr>
          <w:rFonts w:ascii="Franklin Gothic Medium" w:hAnsi="Franklin Gothic Medium" w:cs="Calibri"/>
          <w:i/>
          <w:iCs/>
          <w:sz w:val="22"/>
          <w:szCs w:val="22"/>
        </w:rPr>
        <w:drawing>
          <wp:inline distT="0" distB="0" distL="0" distR="0" wp14:anchorId="4C5149D9" wp14:editId="77E2E8EA">
            <wp:extent cx="2024827" cy="1799461"/>
            <wp:effectExtent l="0" t="0" r="0" b="0"/>
            <wp:docPr id="140015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512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3136" cy="18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FB30" w14:textId="09CE43FE" w:rsidR="005A0A29" w:rsidRDefault="005A0A29" w:rsidP="005A0A29">
      <w:pPr>
        <w:spacing w:before="0" w:after="0"/>
        <w:ind w:left="360"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5A0A29">
        <w:rPr>
          <w:rFonts w:ascii="Franklin Gothic Medium" w:hAnsi="Franklin Gothic Medium" w:cs="Calibri"/>
          <w:i/>
          <w:iCs/>
          <w:sz w:val="22"/>
          <w:szCs w:val="22"/>
        </w:rPr>
        <w:t>So the thing that is different about this traffic is that a single GET request performed by the user downloaded two images</w:t>
      </w:r>
    </w:p>
    <w:p w14:paraId="5FC326F9" w14:textId="77777777" w:rsidR="009913A6" w:rsidRDefault="009913A6" w:rsidP="005A0A29">
      <w:pPr>
        <w:spacing w:before="0" w:after="0"/>
        <w:ind w:left="36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0B6CD1F1" w14:textId="77777777" w:rsidR="009913A6" w:rsidRPr="00C47740" w:rsidRDefault="009913A6" w:rsidP="005A0A29">
      <w:pPr>
        <w:spacing w:before="0" w:after="0"/>
        <w:ind w:left="36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6263E4B9" w14:textId="67560E23" w:rsidR="00FE5C0F" w:rsidRPr="00EC114A" w:rsidRDefault="00FE5C0F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  <w:r w:rsidRPr="00EC114A"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  <w:t xml:space="preserve">Sub-task 7: </w:t>
      </w:r>
    </w:p>
    <w:p w14:paraId="2D4A67A6" w14:textId="77777777" w:rsidR="00FE5C0F" w:rsidRPr="00EC114A" w:rsidRDefault="00FE5C0F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3F9B26AB" w14:textId="77777777" w:rsidR="00FE5C0F" w:rsidRPr="00EC114A" w:rsidRDefault="00FE5C0F" w:rsidP="00FE5C0F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The network traffic shows that the user accessed the image "broken.png"</w:t>
      </w:r>
    </w:p>
    <w:p w14:paraId="02477204" w14:textId="74711D23" w:rsidR="00FE5C0F" w:rsidRDefault="00FE5C0F" w:rsidP="00F33DD2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Extract and include the image in your report.</w:t>
      </w:r>
    </w:p>
    <w:p w14:paraId="173D2798" w14:textId="77777777" w:rsidR="009913A6" w:rsidRDefault="009913A6" w:rsidP="009913A6">
      <w:p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02BFD2C2" w14:textId="7E773CDC" w:rsidR="009913A6" w:rsidRPr="009913A6" w:rsidRDefault="009913A6" w:rsidP="009913A6">
      <w:p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9913A6">
        <w:rPr>
          <w:rFonts w:ascii="Franklin Gothic Medium" w:hAnsi="Franklin Gothic Medium" w:cs="Calibri"/>
          <w:i/>
          <w:iCs/>
          <w:sz w:val="22"/>
          <w:szCs w:val="22"/>
        </w:rPr>
        <w:lastRenderedPageBreak/>
        <w:t>To find the images the user accessed called broken.png I followed the following process for both images: First I filtered the packet capture for http traffic and looked through the remaining packets for the GET request that downloaded the image. I then right clicked the image and followed its TCP stream. In the TCP stream I saw what looked like image data. In order to view the data in hex format, I changed the view to „raw</w:t>
      </w:r>
      <w:r w:rsidRPr="009913A6">
        <w:rPr>
          <w:rFonts w:ascii="Arial" w:hAnsi="Arial" w:cs="Arial"/>
          <w:i/>
          <w:iCs/>
          <w:sz w:val="22"/>
          <w:szCs w:val="22"/>
        </w:rPr>
        <w:t>‟</w:t>
      </w:r>
      <w:r w:rsidRPr="009913A6">
        <w:rPr>
          <w:rFonts w:ascii="Franklin Gothic Medium" w:hAnsi="Franklin Gothic Medium" w:cs="Calibri"/>
          <w:i/>
          <w:iCs/>
          <w:sz w:val="22"/>
          <w:szCs w:val="22"/>
        </w:rPr>
        <w:t>, and then searched the hex data for a jpeg</w:t>
      </w:r>
      <w:r w:rsidRPr="009913A6">
        <w:rPr>
          <w:rFonts w:ascii="Arial" w:hAnsi="Arial" w:cs="Arial"/>
          <w:i/>
          <w:iCs/>
          <w:sz w:val="22"/>
          <w:szCs w:val="22"/>
        </w:rPr>
        <w:t>‟</w:t>
      </w:r>
      <w:r w:rsidRPr="009913A6">
        <w:rPr>
          <w:rFonts w:ascii="Franklin Gothic Medium" w:hAnsi="Franklin Gothic Medium" w:cs="Calibri"/>
          <w:i/>
          <w:iCs/>
          <w:sz w:val="22"/>
          <w:szCs w:val="22"/>
        </w:rPr>
        <w:t>s file signature. After finding the file signature “89 50 4e 47 0d 0a 1a 0a” I copied everything after that point to end and then copy into the hex editor HxD and saved it as a png image</w:t>
      </w:r>
    </w:p>
    <w:p w14:paraId="2D9D878E" w14:textId="77777777" w:rsidR="005A0A29" w:rsidRDefault="005A0A29" w:rsidP="005A0A29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5ABDE60F" w14:textId="4E9D2492" w:rsidR="005A0A29" w:rsidRPr="00EC114A" w:rsidRDefault="009913A6" w:rsidP="009913A6">
      <w:pPr>
        <w:pStyle w:val="ListParagraph"/>
        <w:tabs>
          <w:tab w:val="left" w:pos="1247"/>
        </w:tabs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sz w:val="22"/>
          <w:szCs w:val="22"/>
        </w:rPr>
        <w:tab/>
      </w:r>
      <w:r w:rsidRPr="009913A6">
        <w:rPr>
          <w:rFonts w:ascii="Franklin Gothic Medium" w:hAnsi="Franklin Gothic Medium" w:cs="Calibri"/>
          <w:i/>
          <w:iCs/>
          <w:sz w:val="22"/>
          <w:szCs w:val="22"/>
        </w:rPr>
        <w:drawing>
          <wp:inline distT="0" distB="0" distL="0" distR="0" wp14:anchorId="7D90C343" wp14:editId="359FD375">
            <wp:extent cx="6154009" cy="6087325"/>
            <wp:effectExtent l="0" t="0" r="0" b="8890"/>
            <wp:docPr id="391704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049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C6CB" w14:textId="77777777" w:rsidR="00F33DD2" w:rsidRPr="00EC114A" w:rsidRDefault="00F33DD2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190B394" w14:textId="2DADCF07" w:rsidR="00F33DD2" w:rsidRPr="00EC114A" w:rsidRDefault="00F33DD2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  <w:r w:rsidRPr="00EC114A"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  <w:t xml:space="preserve">Sub-task 8: </w:t>
      </w:r>
    </w:p>
    <w:p w14:paraId="67460B4E" w14:textId="77777777" w:rsidR="00F33DD2" w:rsidRPr="00EC114A" w:rsidRDefault="00F33DD2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5BCCB1F7" w14:textId="77777777" w:rsidR="00F33DD2" w:rsidRPr="00EC114A" w:rsidRDefault="00F33DD2" w:rsidP="00F33DD2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The user accessed one more document called securepdf.pdf</w:t>
      </w:r>
    </w:p>
    <w:p w14:paraId="56D43BE0" w14:textId="128A9852" w:rsidR="00F33DD2" w:rsidRPr="00EC114A" w:rsidRDefault="00F33DD2" w:rsidP="00F33DD2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Access this document</w:t>
      </w:r>
      <w:r w:rsidR="003F0CEC">
        <w:rPr>
          <w:rFonts w:ascii="Franklin Gothic Medium" w:hAnsi="Franklin Gothic Medium" w:cs="Calibri"/>
          <w:i/>
          <w:iCs/>
          <w:sz w:val="22"/>
          <w:szCs w:val="22"/>
        </w:rPr>
        <w:t xml:space="preserve"> include an image of the pdf in your report</w:t>
      </w: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. Detail the steps to access it.</w:t>
      </w:r>
    </w:p>
    <w:p w14:paraId="12862350" w14:textId="6E092069" w:rsidR="007263BB" w:rsidRDefault="007263BB" w:rsidP="007C7373">
      <w:pPr>
        <w:ind w:left="0"/>
        <w:rPr>
          <w:b/>
          <w:bCs/>
          <w:noProof/>
          <w:lang w:val="en-AU" w:eastAsia="en-AU"/>
        </w:rPr>
      </w:pPr>
    </w:p>
    <w:p w14:paraId="364DBF16" w14:textId="589712ED" w:rsidR="009913A6" w:rsidRDefault="009913A6" w:rsidP="009913A6">
      <w:pPr>
        <w:ind w:left="0"/>
        <w:rPr>
          <w:b/>
          <w:bCs/>
          <w:noProof/>
          <w:lang w:eastAsia="en-AU"/>
        </w:rPr>
      </w:pPr>
      <w:r w:rsidRPr="009913A6">
        <w:rPr>
          <w:b/>
          <w:bCs/>
          <w:noProof/>
          <w:lang w:eastAsia="en-AU"/>
        </w:rPr>
        <w:t xml:space="preserve">After investigating TCP stream for securepdf.pdf I discover following thing: The data there was not for a PDF. The bottom of the file contained the hidden message: Password is “secure” It contained </w:t>
      </w:r>
      <w:r w:rsidRPr="009913A6">
        <w:rPr>
          <w:b/>
          <w:bCs/>
          <w:noProof/>
          <w:lang w:eastAsia="en-AU"/>
        </w:rPr>
        <w:lastRenderedPageBreak/>
        <w:t>the file signature for a zip file, meaning that the the user downloaded was actually a zip file. So I copied the hex of the zip file into HxD and saved it as a zip file. I opened this zip file, and found it contained a pdf file called rawpdf.pdf. When opened, the pdf prompted for a password. The password „secure</w:t>
      </w:r>
      <w:r w:rsidRPr="009913A6">
        <w:rPr>
          <w:rFonts w:ascii="Arial" w:hAnsi="Arial" w:cs="Arial"/>
          <w:b/>
          <w:bCs/>
          <w:noProof/>
          <w:lang w:eastAsia="en-AU"/>
        </w:rPr>
        <w:t>‟</w:t>
      </w:r>
      <w:r w:rsidRPr="009913A6">
        <w:rPr>
          <w:b/>
          <w:bCs/>
          <w:noProof/>
          <w:lang w:eastAsia="en-AU"/>
        </w:rPr>
        <w:t xml:space="preserve"> shown in the tcp stream worked and the PDF opened. It was the first two pages to a guide for internet banking</w:t>
      </w:r>
    </w:p>
    <w:p w14:paraId="33EF779F" w14:textId="4C6936D0" w:rsidR="009913A6" w:rsidRDefault="009913A6" w:rsidP="009913A6">
      <w:pPr>
        <w:ind w:left="0"/>
        <w:rPr>
          <w:b/>
          <w:bCs/>
          <w:noProof/>
          <w:lang w:eastAsia="en-AU"/>
        </w:rPr>
      </w:pPr>
      <w:r w:rsidRPr="009913A6">
        <w:rPr>
          <w:b/>
          <w:bCs/>
          <w:noProof/>
          <w:lang w:eastAsia="en-AU"/>
        </w:rPr>
        <w:drawing>
          <wp:inline distT="0" distB="0" distL="0" distR="0" wp14:anchorId="7B6899A8" wp14:editId="56954F6A">
            <wp:extent cx="6858000" cy="3840480"/>
            <wp:effectExtent l="0" t="0" r="0" b="7620"/>
            <wp:docPr id="1386137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378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E718" w14:textId="77777777" w:rsidR="009913A6" w:rsidRPr="007263BB" w:rsidRDefault="009913A6" w:rsidP="009913A6">
      <w:pPr>
        <w:ind w:left="0"/>
        <w:rPr>
          <w:b/>
          <w:bCs/>
          <w:noProof/>
          <w:lang w:val="en-AU" w:eastAsia="en-AU"/>
        </w:rPr>
      </w:pPr>
    </w:p>
    <w:sectPr w:rsidR="009913A6" w:rsidRPr="007263BB" w:rsidSect="00F33DD2">
      <w:headerReference w:type="default" r:id="rId24"/>
      <w:pgSz w:w="12240" w:h="15840" w:code="1"/>
      <w:pgMar w:top="314" w:right="720" w:bottom="278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08CAB1" w14:textId="77777777" w:rsidR="005F6388" w:rsidRDefault="005F6388" w:rsidP="00A66B18">
      <w:pPr>
        <w:spacing w:before="0" w:after="0"/>
      </w:pPr>
      <w:r>
        <w:separator/>
      </w:r>
    </w:p>
  </w:endnote>
  <w:endnote w:type="continuationSeparator" w:id="0">
    <w:p w14:paraId="4A01A13B" w14:textId="77777777" w:rsidR="005F6388" w:rsidRDefault="005F6388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5B11D3" w14:textId="77777777" w:rsidR="005F6388" w:rsidRDefault="005F6388" w:rsidP="00A66B18">
      <w:pPr>
        <w:spacing w:before="0" w:after="0"/>
      </w:pPr>
      <w:r>
        <w:separator/>
      </w:r>
    </w:p>
  </w:footnote>
  <w:footnote w:type="continuationSeparator" w:id="0">
    <w:p w14:paraId="52754C55" w14:textId="77777777" w:rsidR="005F6388" w:rsidRDefault="005F6388" w:rsidP="00A66B18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05709B" w14:textId="77777777" w:rsidR="00A66B18" w:rsidRDefault="00A66B18">
    <w:pPr>
      <w:pStyle w:val="Header"/>
    </w:pPr>
    <w:r w:rsidRPr="0041428F"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C4C085D" wp14:editId="6BE9C69A">
              <wp:simplePos x="0" y="0"/>
              <wp:positionH relativeFrom="column">
                <wp:posOffset>-457200</wp:posOffset>
              </wp:positionH>
              <wp:positionV relativeFrom="paragraph">
                <wp:posOffset>-457200</wp:posOffset>
              </wp:positionV>
              <wp:extent cx="8248650" cy="3030070"/>
              <wp:effectExtent l="0" t="0" r="0" b="0"/>
              <wp:wrapNone/>
              <wp:docPr id="19" name="Graphic 17" descr="Curved accent shapes that collectively build the header design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248650" cy="3030070"/>
                        <a:chOff x="-7144" y="-7144"/>
                        <a:chExt cx="6005513" cy="1924050"/>
                      </a:xfrm>
                    </wpg:grpSpPr>
                    <wps:wsp>
                      <wps:cNvPr id="20" name="Freeform: Shape 20"/>
                      <wps:cNvSpPr/>
                      <wps:spPr>
                        <a:xfrm>
                          <a:off x="2121694" y="-7144"/>
                          <a:ext cx="3876675" cy="1762125"/>
                        </a:xfrm>
                        <a:custGeom>
                          <a:avLst/>
                          <a:gdLst>
                            <a:gd name="connsiteX0" fmla="*/ 3869531 w 3876675"/>
                            <a:gd name="connsiteY0" fmla="*/ 1359694 h 1762125"/>
                            <a:gd name="connsiteX1" fmla="*/ 2359819 w 3876675"/>
                            <a:gd name="connsiteY1" fmla="*/ 1744504 h 1762125"/>
                            <a:gd name="connsiteX2" fmla="*/ 7144 w 3876675"/>
                            <a:gd name="connsiteY2" fmla="*/ 1287304 h 1762125"/>
                            <a:gd name="connsiteX3" fmla="*/ 7144 w 3876675"/>
                            <a:gd name="connsiteY3" fmla="*/ 7144 h 1762125"/>
                            <a:gd name="connsiteX4" fmla="*/ 3869531 w 3876675"/>
                            <a:gd name="connsiteY4" fmla="*/ 7144 h 1762125"/>
                            <a:gd name="connsiteX5" fmla="*/ 3869531 w 3876675"/>
                            <a:gd name="connsiteY5" fmla="*/ 1359694 h 1762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76675" h="1762125">
                              <a:moveTo>
                                <a:pt x="3869531" y="1359694"/>
                              </a:moveTo>
                              <a:cubicBezTo>
                                <a:pt x="3869531" y="1359694"/>
                                <a:pt x="3379946" y="1834039"/>
                                <a:pt x="2359819" y="1744504"/>
                              </a:cubicBezTo>
                              <a:cubicBezTo>
                                <a:pt x="1339691" y="1654969"/>
                                <a:pt x="936784" y="1180624"/>
                                <a:pt x="7144" y="1287304"/>
                              </a:cubicBezTo>
                              <a:lnTo>
                                <a:pt x="7144" y="7144"/>
                              </a:lnTo>
                              <a:lnTo>
                                <a:pt x="3869531" y="7144"/>
                              </a:lnTo>
                              <a:lnTo>
                                <a:pt x="3869531" y="135969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Freeform: Shape 22"/>
                      <wps:cNvSpPr/>
                      <wps:spPr>
                        <a:xfrm>
                          <a:off x="-7144" y="-7144"/>
                          <a:ext cx="6000750" cy="1924050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1699736 h 1924050"/>
                            <a:gd name="connsiteX1" fmla="*/ 2934176 w 6000750"/>
                            <a:gd name="connsiteY1" fmla="*/ 1484471 h 1924050"/>
                            <a:gd name="connsiteX2" fmla="*/ 5998369 w 6000750"/>
                            <a:gd name="connsiteY2" fmla="*/ 893921 h 1924050"/>
                            <a:gd name="connsiteX3" fmla="*/ 5998369 w 6000750"/>
                            <a:gd name="connsiteY3" fmla="*/ 7144 h 1924050"/>
                            <a:gd name="connsiteX4" fmla="*/ 7144 w 6000750"/>
                            <a:gd name="connsiteY4" fmla="*/ 7144 h 1924050"/>
                            <a:gd name="connsiteX5" fmla="*/ 7144 w 6000750"/>
                            <a:gd name="connsiteY5" fmla="*/ 1699736 h 192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1924050">
                              <a:moveTo>
                                <a:pt x="7144" y="1699736"/>
                              </a:moveTo>
                              <a:cubicBezTo>
                                <a:pt x="7144" y="1699736"/>
                                <a:pt x="1410176" y="2317909"/>
                                <a:pt x="2934176" y="1484471"/>
                              </a:cubicBezTo>
                              <a:cubicBezTo>
                                <a:pt x="4459129" y="651986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lnTo>
                                <a:pt x="7144" y="169973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Freeform: Shape 23"/>
                      <wps:cNvSpPr/>
                      <wps:spPr>
                        <a:xfrm>
                          <a:off x="-7144" y="-7144"/>
                          <a:ext cx="6000750" cy="904875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7144 h 904875"/>
                            <a:gd name="connsiteX1" fmla="*/ 7144 w 6000750"/>
                            <a:gd name="connsiteY1" fmla="*/ 613886 h 904875"/>
                            <a:gd name="connsiteX2" fmla="*/ 3546634 w 6000750"/>
                            <a:gd name="connsiteY2" fmla="*/ 574834 h 904875"/>
                            <a:gd name="connsiteX3" fmla="*/ 5998369 w 6000750"/>
                            <a:gd name="connsiteY3" fmla="*/ 893921 h 904875"/>
                            <a:gd name="connsiteX4" fmla="*/ 5998369 w 6000750"/>
                            <a:gd name="connsiteY4" fmla="*/ 7144 h 904875"/>
                            <a:gd name="connsiteX5" fmla="*/ 7144 w 6000750"/>
                            <a:gd name="connsiteY5" fmla="*/ 7144 h 904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904875">
                              <a:moveTo>
                                <a:pt x="7144" y="7144"/>
                              </a:moveTo>
                              <a:lnTo>
                                <a:pt x="7144" y="613886"/>
                              </a:lnTo>
                              <a:cubicBezTo>
                                <a:pt x="647224" y="1034891"/>
                                <a:pt x="2136934" y="964406"/>
                                <a:pt x="3546634" y="574834"/>
                              </a:cubicBezTo>
                              <a:cubicBezTo>
                                <a:pt x="4882039" y="205264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/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Freeform: Shape 24"/>
                      <wps:cNvSpPr/>
                      <wps:spPr>
                        <a:xfrm>
                          <a:off x="3176111" y="924401"/>
                          <a:ext cx="2819400" cy="828675"/>
                        </a:xfrm>
                        <a:custGeom>
                          <a:avLst/>
                          <a:gdLst>
                            <a:gd name="connsiteX0" fmla="*/ 7144 w 2819400"/>
                            <a:gd name="connsiteY0" fmla="*/ 481489 h 828675"/>
                            <a:gd name="connsiteX1" fmla="*/ 1305401 w 2819400"/>
                            <a:gd name="connsiteY1" fmla="*/ 812959 h 828675"/>
                            <a:gd name="connsiteX2" fmla="*/ 2815114 w 2819400"/>
                            <a:gd name="connsiteY2" fmla="*/ 428149 h 828675"/>
                            <a:gd name="connsiteX3" fmla="*/ 2815114 w 2819400"/>
                            <a:gd name="connsiteY3" fmla="*/ 7144 h 828675"/>
                            <a:gd name="connsiteX4" fmla="*/ 7144 w 2819400"/>
                            <a:gd name="connsiteY4" fmla="*/ 481489 h 828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19400" h="828675">
                              <a:moveTo>
                                <a:pt x="7144" y="481489"/>
                              </a:moveTo>
                              <a:cubicBezTo>
                                <a:pt x="380524" y="602456"/>
                                <a:pt x="751999" y="764381"/>
                                <a:pt x="1305401" y="812959"/>
                              </a:cubicBezTo>
                              <a:cubicBezTo>
                                <a:pt x="2325529" y="902494"/>
                                <a:pt x="2815114" y="428149"/>
                                <a:pt x="2815114" y="428149"/>
                              </a:cubicBezTo>
                              <a:lnTo>
                                <a:pt x="2815114" y="7144"/>
                              </a:lnTo>
                              <a:cubicBezTo>
                                <a:pt x="2332196" y="236696"/>
                                <a:pt x="1376839" y="568166"/>
                                <a:pt x="7144" y="481489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2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0" scaled="1"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61AE02C" id="Graphic 17" o:spid="_x0000_s1026" alt="Curved accent shapes that collectively build the header design" style="position:absolute;margin-left:-36pt;margin-top:-36pt;width:649.5pt;height:238.6pt;z-index:-251657216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">
              <v:shape id="Freeform: Shape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" path="m3869531,1359694v,,-489585,474345,-1509712,384810c1339691,1654969,936784,1180624,7144,1287304l7144,7144r3862387,l3869531,1359694xe" fillcolor="#009dd9 [3205]" stroked="f">
                <v:stroke joinstyle="miter"/>
                <v:path arrowok="t" o:connecttype="custom" o:connectlocs="3869531,1359694;2359819,1744504;7144,1287304;7144,7144;3869531,7144;3869531,1359694" o:connectangles="0,0,0,0,0,0"/>
              </v:shape>
              <v:shape id="Freeform: Shape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" path="m7144,1699736v,,1403032,618173,2927032,-215265c4459129,651986,5998369,893921,5998369,893921r,-886777l7144,7144r,1692592xe" fillcolor="#17406d [3204]" stroked="f">
                <v:stroke joinstyle="miter"/>
                <v:path arrowok="t" o:connecttype="custom" o:connectlocs="7144,1699736;2934176,1484471;5998369,893921;5998369,7144;7144,7144;7144,1699736" o:connectangles="0,0,0,0,0,0"/>
              </v:shape>
              <v:shape id="Freeform: Shape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" path="m7144,7144r,606742c647224,1034891,2136934,964406,3546634,574834,4882039,205264,5998369,893921,5998369,893921r,-886777l7144,7144xe" fillcolor="#17406d [3204]" stroked="f">
                <v:fill color2="#4389d7 [1940]" rotate="t" angle="90" focus="100%" type="gradient"/>
                <v:stroke joinstyle="miter"/>
                <v:path arrowok="t" o:connecttype="custom" o:connectlocs="7144,7144;7144,613886;3546634,574834;5998369,893921;5998369,7144;7144,7144" o:connectangles="0,0,0,0,0,0"/>
              </v:shape>
              <v:shape id="Freeform: Shape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" path="m7144,481489c380524,602456,751999,764381,1305401,812959,2325529,902494,2815114,428149,2815114,428149r,-421005c2332196,236696,1376839,568166,7144,481489xe" fillcolor="#009dd9 [3205]" stroked="f">
                <v:fill color2="#0075a2 [2405]" angle="90" focus="100%" type="gradient"/>
                <v:stroke joinstyle="miter"/>
                <v:path arrowok="t" o:connecttype="custom" o:connectlocs="7144,481489;1305401,812959;2815114,428149;2815114,7144;7144,481489" o:connectangles="0,0,0,0,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973845"/>
    <w:multiLevelType w:val="hybridMultilevel"/>
    <w:tmpl w:val="EB12D0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21B72"/>
    <w:multiLevelType w:val="hybridMultilevel"/>
    <w:tmpl w:val="23584B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C20874"/>
    <w:multiLevelType w:val="hybridMultilevel"/>
    <w:tmpl w:val="7C040A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AB1AFF"/>
    <w:multiLevelType w:val="hybridMultilevel"/>
    <w:tmpl w:val="B4CA47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F801FD"/>
    <w:multiLevelType w:val="hybridMultilevel"/>
    <w:tmpl w:val="D40C83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9794466">
    <w:abstractNumId w:val="2"/>
  </w:num>
  <w:num w:numId="2" w16cid:durableId="1211456163">
    <w:abstractNumId w:val="1"/>
  </w:num>
  <w:num w:numId="3" w16cid:durableId="120341968">
    <w:abstractNumId w:val="4"/>
  </w:num>
  <w:num w:numId="4" w16cid:durableId="1734739571">
    <w:abstractNumId w:val="0"/>
  </w:num>
  <w:num w:numId="5" w16cid:durableId="9495526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C0D"/>
    <w:rsid w:val="000468E7"/>
    <w:rsid w:val="000563E9"/>
    <w:rsid w:val="00081375"/>
    <w:rsid w:val="00083BAA"/>
    <w:rsid w:val="0010680C"/>
    <w:rsid w:val="00152B0B"/>
    <w:rsid w:val="001766D6"/>
    <w:rsid w:val="0018151F"/>
    <w:rsid w:val="00192419"/>
    <w:rsid w:val="001C270D"/>
    <w:rsid w:val="001E2320"/>
    <w:rsid w:val="00214E28"/>
    <w:rsid w:val="002256D1"/>
    <w:rsid w:val="00276530"/>
    <w:rsid w:val="00293626"/>
    <w:rsid w:val="00293FCE"/>
    <w:rsid w:val="002B16A2"/>
    <w:rsid w:val="002E3B42"/>
    <w:rsid w:val="003015D0"/>
    <w:rsid w:val="00352B81"/>
    <w:rsid w:val="00394757"/>
    <w:rsid w:val="003A0150"/>
    <w:rsid w:val="003E24DF"/>
    <w:rsid w:val="003F0CEC"/>
    <w:rsid w:val="003F3FD4"/>
    <w:rsid w:val="00401569"/>
    <w:rsid w:val="0041428F"/>
    <w:rsid w:val="004225F9"/>
    <w:rsid w:val="00440BE1"/>
    <w:rsid w:val="004A2B0D"/>
    <w:rsid w:val="004A50DE"/>
    <w:rsid w:val="004C193D"/>
    <w:rsid w:val="004D1382"/>
    <w:rsid w:val="005459B5"/>
    <w:rsid w:val="005A0A29"/>
    <w:rsid w:val="005C2210"/>
    <w:rsid w:val="005F6388"/>
    <w:rsid w:val="00612AE8"/>
    <w:rsid w:val="00615018"/>
    <w:rsid w:val="0062123A"/>
    <w:rsid w:val="00630C37"/>
    <w:rsid w:val="0064428C"/>
    <w:rsid w:val="00646E75"/>
    <w:rsid w:val="00666188"/>
    <w:rsid w:val="006F6F10"/>
    <w:rsid w:val="00706CAA"/>
    <w:rsid w:val="007263BB"/>
    <w:rsid w:val="00783E79"/>
    <w:rsid w:val="007B2891"/>
    <w:rsid w:val="007B2BC1"/>
    <w:rsid w:val="007B5AE8"/>
    <w:rsid w:val="007C7373"/>
    <w:rsid w:val="007F5192"/>
    <w:rsid w:val="008D0114"/>
    <w:rsid w:val="008F3614"/>
    <w:rsid w:val="008F6C0D"/>
    <w:rsid w:val="0091575C"/>
    <w:rsid w:val="00982F7C"/>
    <w:rsid w:val="009913A6"/>
    <w:rsid w:val="00A0141A"/>
    <w:rsid w:val="00A25DE7"/>
    <w:rsid w:val="00A26FE7"/>
    <w:rsid w:val="00A66B18"/>
    <w:rsid w:val="00A6783B"/>
    <w:rsid w:val="00A96CF8"/>
    <w:rsid w:val="00AA089B"/>
    <w:rsid w:val="00AC4F11"/>
    <w:rsid w:val="00AD1D45"/>
    <w:rsid w:val="00AE1388"/>
    <w:rsid w:val="00AF3982"/>
    <w:rsid w:val="00B246DB"/>
    <w:rsid w:val="00B24BE7"/>
    <w:rsid w:val="00B50294"/>
    <w:rsid w:val="00B57D6E"/>
    <w:rsid w:val="00C04114"/>
    <w:rsid w:val="00C47740"/>
    <w:rsid w:val="00C701F7"/>
    <w:rsid w:val="00C70786"/>
    <w:rsid w:val="00CC2903"/>
    <w:rsid w:val="00CE6CB7"/>
    <w:rsid w:val="00D10958"/>
    <w:rsid w:val="00D66593"/>
    <w:rsid w:val="00DB10EA"/>
    <w:rsid w:val="00DE6DA2"/>
    <w:rsid w:val="00DF2D30"/>
    <w:rsid w:val="00E27C6B"/>
    <w:rsid w:val="00E4786A"/>
    <w:rsid w:val="00E55D74"/>
    <w:rsid w:val="00E6540C"/>
    <w:rsid w:val="00E81E2A"/>
    <w:rsid w:val="00EC114A"/>
    <w:rsid w:val="00EC33FF"/>
    <w:rsid w:val="00EE0952"/>
    <w:rsid w:val="00F1737B"/>
    <w:rsid w:val="00F33DD2"/>
    <w:rsid w:val="00FE0F43"/>
    <w:rsid w:val="00FE5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D7F508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15D0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Recipient">
    <w:name w:val="Recipient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A66B18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A6783B"/>
    <w:pPr>
      <w:spacing w:before="480" w:after="960"/>
    </w:pPr>
  </w:style>
  <w:style w:type="character" w:customStyle="1" w:styleId="ClosingChar">
    <w:name w:val="Closing Char"/>
    <w:basedOn w:val="DefaultParagraphFont"/>
    <w:link w:val="Closing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SignatureChar">
    <w:name w:val="Signature Char"/>
    <w:basedOn w:val="DefaultParagraphFont"/>
    <w:link w:val="Signature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E24DF"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Strong">
    <w:name w:val="Strong"/>
    <w:basedOn w:val="DefaultParagraphFont"/>
    <w:uiPriority w:val="1"/>
    <w:semiHidden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">
    <w:name w:val="Logo"/>
    <w:basedOn w:val="Normal"/>
    <w:next w:val="Normal"/>
    <w:link w:val="LogoChar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LogoChar">
    <w:name w:val="Logo Char"/>
    <w:basedOn w:val="DefaultParagraphFont"/>
    <w:link w:val="Log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paragraph" w:styleId="ListParagraph">
    <w:name w:val="List Paragraph"/>
    <w:basedOn w:val="Normal"/>
    <w:uiPriority w:val="34"/>
    <w:qFormat/>
    <w:rsid w:val="00EC33FF"/>
    <w:pPr>
      <w:contextualSpacing/>
    </w:pPr>
  </w:style>
  <w:style w:type="table" w:styleId="TableGrid">
    <w:name w:val="Table Grid"/>
    <w:basedOn w:val="TableNormal"/>
    <w:uiPriority w:val="39"/>
    <w:rsid w:val="004D13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225F9"/>
    <w:rPr>
      <w:color w:val="F49100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225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195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ycea1\AppData\Roaming\Microsoft\Templates\Blue%20curve%20letterhead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072AD07-53A3-41FC-A530-2744C14395A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EA04023A-A2A1-445E-8B7C-04FB2DBA59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2D5B660-4932-4A22-8C59-4E5235DA80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curve letterhead.dotx</Template>
  <TotalTime>0</TotalTime>
  <Pages>8</Pages>
  <Words>605</Words>
  <Characters>3450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2019-09-30T01:26:00Z</dcterms:created>
  <dcterms:modified xsi:type="dcterms:W3CDTF">2025-04-23T05:01:00Z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